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FBD" w:rsidRDefault="00621FBD"/>
    <w:p w:rsidR="00E1658A" w:rsidRDefault="00E1658A"/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Dataset used,</w:t>
      </w:r>
    </w:p>
    <w:p w:rsidR="00E1658A" w:rsidRDefault="00E1658A" w:rsidP="00E1658A">
      <w:pPr>
        <w:spacing w:line="183" w:lineRule="exact"/>
        <w:rPr>
          <w:rFonts w:ascii="Times New Roman" w:eastAsia="Times New Roman" w:hAnsi="Times New Roman"/>
        </w:rPr>
      </w:pPr>
    </w:p>
    <w:p w:rsidR="00FA4C2B" w:rsidRDefault="00E1658A" w:rsidP="00E1658A">
      <w:pPr>
        <w:spacing w:line="0" w:lineRule="atLeast"/>
        <w:rPr>
          <w:sz w:val="22"/>
        </w:rPr>
      </w:pPr>
      <w:r>
        <w:rPr>
          <w:sz w:val="22"/>
        </w:rPr>
        <w:t>S18_Dataset_Holidays.txt,</w:t>
      </w: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505325" cy="46101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S18_Dataset_User_details.txt,</w:t>
      </w:r>
    </w:p>
    <w:p w:rsidR="00E1658A" w:rsidRDefault="00E1658A" w:rsidP="00E1658A">
      <w:pPr>
        <w:spacing w:line="2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0" w:lineRule="atLeas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743450" cy="15811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C2B" w:rsidRDefault="00FA4C2B" w:rsidP="00E1658A">
      <w:pPr>
        <w:spacing w:line="0" w:lineRule="atLeast"/>
        <w:rPr>
          <w:sz w:val="22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S18_Dataset_Transport.txt,</w:t>
      </w:r>
    </w:p>
    <w:p w:rsidR="00FA4C2B" w:rsidRDefault="00FA4C2B" w:rsidP="00E1658A">
      <w:pPr>
        <w:spacing w:line="227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4543425" cy="8667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C2B" w:rsidRDefault="00FA4C2B" w:rsidP="00E1658A">
      <w:pPr>
        <w:spacing w:line="227" w:lineRule="auto"/>
        <w:rPr>
          <w:sz w:val="22"/>
        </w:rPr>
      </w:pPr>
    </w:p>
    <w:p w:rsidR="00E1658A" w:rsidRDefault="00E1658A" w:rsidP="00E1658A">
      <w:pPr>
        <w:spacing w:line="227" w:lineRule="auto"/>
        <w:rPr>
          <w:sz w:val="22"/>
        </w:rPr>
      </w:pPr>
      <w:r>
        <w:rPr>
          <w:sz w:val="22"/>
        </w:rPr>
        <w:t xml:space="preserve">The above dataset has the data column wise, </w:t>
      </w:r>
      <w:proofErr w:type="spellStart"/>
      <w:r>
        <w:rPr>
          <w:sz w:val="22"/>
        </w:rPr>
        <w:t>userID</w:t>
      </w:r>
      <w:proofErr w:type="spellEnd"/>
      <w:r>
        <w:rPr>
          <w:sz w:val="22"/>
        </w:rPr>
        <w:t>, Destination, arrival, travel mode, travel distance and the year,</w:t>
      </w:r>
    </w:p>
    <w:p w:rsidR="00E1658A" w:rsidRDefault="00E1658A" w:rsidP="00E1658A">
      <w:pPr>
        <w:spacing w:line="185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We are loading the dataset into the spark context,</w:t>
      </w:r>
    </w:p>
    <w:p w:rsidR="00E1658A" w:rsidRDefault="00E1658A" w:rsidP="00E1658A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proofErr w:type="gramStart"/>
      <w:r>
        <w:rPr>
          <w:b/>
          <w:i/>
          <w:sz w:val="22"/>
        </w:rPr>
        <w:t>val</w:t>
      </w:r>
      <w:proofErr w:type="spellEnd"/>
      <w:proofErr w:type="gramEnd"/>
      <w:r>
        <w:rPr>
          <w:b/>
          <w:i/>
          <w:sz w:val="22"/>
        </w:rPr>
        <w:t xml:space="preserve"> baseRDD1 = </w:t>
      </w:r>
      <w:proofErr w:type="spellStart"/>
      <w:r>
        <w:rPr>
          <w:b/>
          <w:i/>
          <w:sz w:val="22"/>
        </w:rPr>
        <w:t>sc.textFile</w:t>
      </w:r>
      <w:proofErr w:type="spellEnd"/>
      <w:r>
        <w:rPr>
          <w:b/>
          <w:i/>
          <w:sz w:val="22"/>
        </w:rPr>
        <w:t>("/home/</w:t>
      </w:r>
      <w:proofErr w:type="spellStart"/>
      <w:r>
        <w:rPr>
          <w:b/>
          <w:i/>
          <w:sz w:val="22"/>
        </w:rPr>
        <w:t>acadgild</w:t>
      </w:r>
      <w:proofErr w:type="spellEnd"/>
      <w:r>
        <w:rPr>
          <w:b/>
          <w:i/>
          <w:sz w:val="22"/>
        </w:rPr>
        <w:t>/</w:t>
      </w:r>
      <w:proofErr w:type="spellStart"/>
      <w:r>
        <w:rPr>
          <w:b/>
          <w:i/>
          <w:sz w:val="22"/>
        </w:rPr>
        <w:t>hadoop</w:t>
      </w:r>
      <w:proofErr w:type="spellEnd"/>
      <w:r>
        <w:rPr>
          <w:b/>
          <w:i/>
          <w:sz w:val="22"/>
        </w:rPr>
        <w:t>/S18_Dataset_Holidays.txt")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proofErr w:type="gramStart"/>
      <w:r>
        <w:rPr>
          <w:b/>
          <w:i/>
          <w:sz w:val="22"/>
        </w:rPr>
        <w:t>val</w:t>
      </w:r>
      <w:proofErr w:type="spellEnd"/>
      <w:proofErr w:type="gramEnd"/>
      <w:r>
        <w:rPr>
          <w:b/>
          <w:i/>
          <w:sz w:val="22"/>
        </w:rPr>
        <w:t xml:space="preserve"> baseRDD2 = </w:t>
      </w:r>
      <w:proofErr w:type="spellStart"/>
      <w:r>
        <w:rPr>
          <w:b/>
          <w:i/>
          <w:sz w:val="22"/>
        </w:rPr>
        <w:t>sc.textFile</w:t>
      </w:r>
      <w:proofErr w:type="spellEnd"/>
      <w:r>
        <w:rPr>
          <w:b/>
          <w:i/>
          <w:sz w:val="22"/>
        </w:rPr>
        <w:t>("/home/</w:t>
      </w:r>
      <w:proofErr w:type="spellStart"/>
      <w:r>
        <w:rPr>
          <w:b/>
          <w:i/>
          <w:sz w:val="22"/>
        </w:rPr>
        <w:t>acadgild</w:t>
      </w:r>
      <w:proofErr w:type="spellEnd"/>
      <w:r>
        <w:rPr>
          <w:b/>
          <w:i/>
          <w:sz w:val="22"/>
        </w:rPr>
        <w:t>/</w:t>
      </w:r>
      <w:proofErr w:type="spellStart"/>
      <w:r>
        <w:rPr>
          <w:b/>
          <w:i/>
          <w:sz w:val="22"/>
        </w:rPr>
        <w:t>hadoop</w:t>
      </w:r>
      <w:proofErr w:type="spellEnd"/>
      <w:r>
        <w:rPr>
          <w:b/>
          <w:i/>
          <w:sz w:val="22"/>
        </w:rPr>
        <w:t>/S18_Dataset_Transport.txt")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proofErr w:type="gramStart"/>
      <w:r>
        <w:rPr>
          <w:b/>
          <w:i/>
          <w:sz w:val="22"/>
        </w:rPr>
        <w:t>val</w:t>
      </w:r>
      <w:proofErr w:type="spellEnd"/>
      <w:proofErr w:type="gramEnd"/>
      <w:r>
        <w:rPr>
          <w:b/>
          <w:i/>
          <w:sz w:val="22"/>
        </w:rPr>
        <w:t xml:space="preserve"> baseRDD3 = sc.textFile("/home/acadgild/hadoop/S18_Dataset_User_details.txt")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Importing the singleton object for controlling the storage of an RDD,</w:t>
      </w:r>
    </w:p>
    <w:p w:rsidR="000432F1" w:rsidRDefault="000432F1" w:rsidP="000432F1">
      <w:pPr>
        <w:spacing w:line="181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gramStart"/>
      <w:r>
        <w:rPr>
          <w:b/>
          <w:i/>
          <w:sz w:val="22"/>
        </w:rPr>
        <w:t>import</w:t>
      </w:r>
      <w:proofErr w:type="gram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org.apache.spark.storage.StorageLevel</w:t>
      </w:r>
      <w:proofErr w:type="spellEnd"/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gramStart"/>
      <w:r>
        <w:rPr>
          <w:b/>
          <w:i/>
          <w:sz w:val="22"/>
        </w:rPr>
        <w:t>baseRDD1.persist(</w:t>
      </w:r>
      <w:proofErr w:type="spellStart"/>
      <w:proofErr w:type="gramEnd"/>
      <w:r>
        <w:rPr>
          <w:b/>
          <w:i/>
          <w:sz w:val="22"/>
        </w:rPr>
        <w:t>StorageLevel.MEMORY_ONLY</w:t>
      </w:r>
      <w:proofErr w:type="spellEnd"/>
      <w:r>
        <w:rPr>
          <w:b/>
          <w:i/>
          <w:sz w:val="22"/>
        </w:rPr>
        <w:t>)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gramStart"/>
      <w:r>
        <w:rPr>
          <w:b/>
          <w:i/>
          <w:sz w:val="22"/>
        </w:rPr>
        <w:t>baseRDD2.persist(</w:t>
      </w:r>
      <w:proofErr w:type="spellStart"/>
      <w:proofErr w:type="gramEnd"/>
      <w:r>
        <w:rPr>
          <w:b/>
          <w:i/>
          <w:sz w:val="22"/>
        </w:rPr>
        <w:t>StorageLevel.MEMORY_ONLY</w:t>
      </w:r>
      <w:proofErr w:type="spellEnd"/>
      <w:r>
        <w:rPr>
          <w:b/>
          <w:i/>
          <w:sz w:val="22"/>
        </w:rPr>
        <w:t>)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gramStart"/>
      <w:r>
        <w:rPr>
          <w:b/>
          <w:i/>
          <w:sz w:val="22"/>
        </w:rPr>
        <w:t>baseRDD3.persist(</w:t>
      </w:r>
      <w:proofErr w:type="spellStart"/>
      <w:proofErr w:type="gramEnd"/>
      <w:r>
        <w:rPr>
          <w:b/>
          <w:i/>
          <w:sz w:val="22"/>
        </w:rPr>
        <w:t>StorageLevel.MEMORY_ONLY</w:t>
      </w:r>
      <w:proofErr w:type="spellEnd"/>
      <w:r>
        <w:rPr>
          <w:b/>
          <w:i/>
          <w:sz w:val="22"/>
        </w:rPr>
        <w:t>)</w:t>
      </w:r>
    </w:p>
    <w:p w:rsidR="000432F1" w:rsidRDefault="000432F1" w:rsidP="00E1658A">
      <w:pPr>
        <w:spacing w:line="0" w:lineRule="atLeast"/>
        <w:rPr>
          <w:b/>
          <w:i/>
          <w:sz w:val="22"/>
        </w:rPr>
      </w:pPr>
    </w:p>
    <w:p w:rsidR="000432F1" w:rsidRDefault="000432F1" w:rsidP="00E1658A">
      <w:pPr>
        <w:spacing w:line="0" w:lineRule="atLeast"/>
        <w:rPr>
          <w:b/>
          <w:i/>
          <w:sz w:val="22"/>
        </w:rPr>
      </w:pPr>
    </w:p>
    <w:p w:rsidR="000432F1" w:rsidRDefault="000432F1" w:rsidP="00E1658A">
      <w:pPr>
        <w:spacing w:line="0" w:lineRule="atLeast"/>
        <w:rPr>
          <w:b/>
          <w:i/>
          <w:sz w:val="22"/>
        </w:rPr>
      </w:pPr>
      <w:r>
        <w:rPr>
          <w:b/>
          <w:i/>
          <w:noProof/>
          <w:sz w:val="22"/>
        </w:rPr>
        <w:drawing>
          <wp:inline distT="0" distB="0" distL="0" distR="0">
            <wp:extent cx="5731510" cy="156397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8A" w:rsidRDefault="00E1658A" w:rsidP="00E1658A">
      <w:pPr>
        <w:spacing w:line="2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27" w:lineRule="auto"/>
        <w:ind w:right="200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t>Task 1 - What is the distribution of the total number of air-trave</w:t>
      </w:r>
      <w:r w:rsidR="00FA4C2B">
        <w:rPr>
          <w:rFonts w:ascii="Calibri Light" w:eastAsia="Calibri Light" w:hAnsi="Calibri Light"/>
          <w:color w:val="2E74B5"/>
          <w:sz w:val="32"/>
        </w:rPr>
        <w:t>l</w:t>
      </w:r>
      <w:r>
        <w:rPr>
          <w:rFonts w:ascii="Calibri Light" w:eastAsia="Calibri Light" w:hAnsi="Calibri Light"/>
          <w:color w:val="2E74B5"/>
          <w:sz w:val="32"/>
        </w:rPr>
        <w:t>lers per year?</w:t>
      </w:r>
    </w:p>
    <w:p w:rsidR="00FA4C2B" w:rsidRDefault="00FA4C2B" w:rsidP="00E1658A">
      <w:pPr>
        <w:spacing w:line="227" w:lineRule="auto"/>
        <w:ind w:right="200"/>
        <w:rPr>
          <w:rFonts w:ascii="Calibri Light" w:eastAsia="Calibri Light" w:hAnsi="Calibri Light"/>
          <w:color w:val="2E74B5"/>
          <w:sz w:val="32"/>
        </w:rPr>
      </w:pPr>
    </w:p>
    <w:p w:rsidR="00E1658A" w:rsidRDefault="00E1658A" w:rsidP="00E1658A">
      <w:pPr>
        <w:spacing w:line="35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Codes used to achieve the above,</w:t>
      </w:r>
    </w:p>
    <w:p w:rsidR="00E1658A" w:rsidRDefault="00E1658A" w:rsidP="00E1658A">
      <w:pPr>
        <w:spacing w:line="18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baseRDD1 = baseRDD.map(x =&gt; (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(",")(5).toInt,1))</w:t>
      </w:r>
    </w:p>
    <w:p w:rsidR="00E1658A" w:rsidRDefault="00E1658A" w:rsidP="00E1658A">
      <w:pPr>
        <w:spacing w:line="22" w:lineRule="exact"/>
        <w:rPr>
          <w:b/>
          <w:i/>
          <w:sz w:val="22"/>
        </w:rPr>
      </w:pPr>
    </w:p>
    <w:p w:rsidR="00E1658A" w:rsidRDefault="00E1658A" w:rsidP="00E1658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no_air_travelers</w:t>
      </w:r>
      <w:proofErr w:type="spellEnd"/>
      <w:r>
        <w:rPr>
          <w:b/>
          <w:i/>
          <w:sz w:val="22"/>
        </w:rPr>
        <w:t xml:space="preserve"> = baseRDD1.reduceByKey((</w:t>
      </w:r>
      <w:proofErr w:type="spellStart"/>
      <w:r>
        <w:rPr>
          <w:b/>
          <w:i/>
          <w:sz w:val="22"/>
        </w:rPr>
        <w:t>x,y</w:t>
      </w:r>
      <w:proofErr w:type="spellEnd"/>
      <w:r>
        <w:rPr>
          <w:b/>
          <w:i/>
          <w:sz w:val="22"/>
        </w:rPr>
        <w:t>)=&gt;(</w:t>
      </w:r>
      <w:proofErr w:type="spellStart"/>
      <w:r>
        <w:rPr>
          <w:b/>
          <w:i/>
          <w:sz w:val="22"/>
        </w:rPr>
        <w:t>x+y</w:t>
      </w:r>
      <w:proofErr w:type="spellEnd"/>
      <w:r>
        <w:rPr>
          <w:b/>
          <w:i/>
          <w:sz w:val="22"/>
        </w:rPr>
        <w:t>)).</w:t>
      </w:r>
      <w:proofErr w:type="spellStart"/>
      <w:r>
        <w:rPr>
          <w:b/>
          <w:i/>
          <w:sz w:val="22"/>
        </w:rPr>
        <w:t>foreach</w:t>
      </w:r>
      <w:proofErr w:type="spellEnd"/>
      <w:r>
        <w:rPr>
          <w:b/>
          <w:i/>
          <w:sz w:val="22"/>
        </w:rPr>
        <w:t>(</w:t>
      </w:r>
      <w:proofErr w:type="spellStart"/>
      <w:r>
        <w:rPr>
          <w:b/>
          <w:i/>
          <w:sz w:val="22"/>
        </w:rPr>
        <w:t>println</w:t>
      </w:r>
      <w:proofErr w:type="spellEnd"/>
      <w:r>
        <w:rPr>
          <w:b/>
          <w:i/>
          <w:sz w:val="22"/>
        </w:rPr>
        <w:t>)</w:t>
      </w:r>
    </w:p>
    <w:p w:rsidR="00E1658A" w:rsidRDefault="00E1658A" w:rsidP="00E1658A">
      <w:pPr>
        <w:spacing w:line="18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proofErr w:type="gramStart"/>
      <w:r>
        <w:rPr>
          <w:sz w:val="22"/>
        </w:rPr>
        <w:t>we</w:t>
      </w:r>
      <w:proofErr w:type="gramEnd"/>
      <w:r>
        <w:rPr>
          <w:sz w:val="22"/>
        </w:rPr>
        <w:t xml:space="preserve"> are creating a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RDD baseRDD1 and mapping the key with numerical value 1.</w:t>
      </w: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FA4C2B" w:rsidRDefault="00FA4C2B" w:rsidP="00E1658A">
      <w:pPr>
        <w:spacing w:line="0" w:lineRule="atLeast"/>
        <w:rPr>
          <w:sz w:val="22"/>
        </w:rPr>
      </w:pPr>
    </w:p>
    <w:p w:rsidR="00E1658A" w:rsidRDefault="00E1658A" w:rsidP="00E1658A">
      <w:pPr>
        <w:spacing w:line="2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FA4C2B" w:rsidP="00E1658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80010</wp:posOffset>
            </wp:positionV>
            <wp:extent cx="4962525" cy="3493125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9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26" w:lineRule="auto"/>
        <w:ind w:right="80"/>
        <w:rPr>
          <w:sz w:val="22"/>
        </w:rPr>
      </w:pPr>
      <w:r>
        <w:rPr>
          <w:sz w:val="22"/>
        </w:rPr>
        <w:t xml:space="preserve">We are reducing the number of occurrences using </w:t>
      </w:r>
      <w:proofErr w:type="spellStart"/>
      <w:r>
        <w:rPr>
          <w:sz w:val="22"/>
        </w:rPr>
        <w:t>reduceByKey</w:t>
      </w:r>
      <w:proofErr w:type="spellEnd"/>
      <w:r>
        <w:rPr>
          <w:sz w:val="22"/>
        </w:rPr>
        <w:t xml:space="preserve"> and printing the result. Therefore, </w:t>
      </w:r>
      <w:proofErr w:type="gramStart"/>
      <w:r>
        <w:rPr>
          <w:sz w:val="22"/>
        </w:rPr>
        <w:t>Total</w:t>
      </w:r>
      <w:proofErr w:type="gramEnd"/>
      <w:r>
        <w:rPr>
          <w:sz w:val="22"/>
        </w:rPr>
        <w:t xml:space="preserve"> no of air </w:t>
      </w:r>
      <w:proofErr w:type="spellStart"/>
      <w:r>
        <w:rPr>
          <w:sz w:val="22"/>
        </w:rPr>
        <w:t>travelers</w:t>
      </w:r>
      <w:proofErr w:type="spellEnd"/>
      <w:r>
        <w:rPr>
          <w:sz w:val="22"/>
        </w:rPr>
        <w:t xml:space="preserve"> per year is,</w:t>
      </w:r>
    </w:p>
    <w:p w:rsidR="00E1658A" w:rsidRDefault="00E1658A"/>
    <w:p w:rsidR="00E1658A" w:rsidRDefault="00E1658A">
      <w:r>
        <w:rPr>
          <w:noProof/>
        </w:rPr>
        <w:drawing>
          <wp:inline distT="0" distB="0" distL="0" distR="0">
            <wp:extent cx="5731510" cy="109302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8A" w:rsidRDefault="00E1658A"/>
    <w:p w:rsidR="00E1658A" w:rsidRDefault="00E1658A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t>Task 2 - What is the total air distance covered by each user per year?</w:t>
      </w:r>
    </w:p>
    <w:p w:rsidR="00E1658A" w:rsidRDefault="00E1658A" w:rsidP="00E1658A">
      <w:pPr>
        <w:spacing w:line="34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Codes used to achieve the above,</w:t>
      </w:r>
    </w:p>
    <w:p w:rsidR="00E1658A" w:rsidRDefault="00E1658A" w:rsidP="00E1658A">
      <w:pPr>
        <w:spacing w:line="18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baseRDD2 = baseRDD.map(x =&gt; ((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(",")(0),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(",")(5)),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(",")(4).</w:t>
      </w:r>
      <w:proofErr w:type="spellStart"/>
      <w:r>
        <w:rPr>
          <w:b/>
          <w:i/>
          <w:sz w:val="22"/>
        </w:rPr>
        <w:t>toInt</w:t>
      </w:r>
      <w:proofErr w:type="spellEnd"/>
      <w:r>
        <w:rPr>
          <w:b/>
          <w:i/>
          <w:sz w:val="22"/>
        </w:rPr>
        <w:t>))</w:t>
      </w:r>
    </w:p>
    <w:p w:rsidR="00E1658A" w:rsidRDefault="00E1658A" w:rsidP="00E1658A">
      <w:pPr>
        <w:spacing w:line="21" w:lineRule="exact"/>
        <w:rPr>
          <w:b/>
          <w:i/>
          <w:sz w:val="22"/>
        </w:rPr>
      </w:pPr>
    </w:p>
    <w:p w:rsidR="00E1658A" w:rsidRDefault="00E1658A" w:rsidP="00E1658A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distance_user</w:t>
      </w:r>
      <w:proofErr w:type="spellEnd"/>
      <w:r>
        <w:rPr>
          <w:b/>
          <w:i/>
          <w:sz w:val="22"/>
        </w:rPr>
        <w:t xml:space="preserve"> = baseRDD2.reduceByKey((</w:t>
      </w:r>
      <w:proofErr w:type="spellStart"/>
      <w:r>
        <w:rPr>
          <w:b/>
          <w:i/>
          <w:sz w:val="22"/>
        </w:rPr>
        <w:t>x,y</w:t>
      </w:r>
      <w:proofErr w:type="spellEnd"/>
      <w:r>
        <w:rPr>
          <w:b/>
          <w:i/>
          <w:sz w:val="22"/>
        </w:rPr>
        <w:t>) =&gt; (x + y)).</w:t>
      </w:r>
      <w:proofErr w:type="spellStart"/>
      <w:r>
        <w:rPr>
          <w:b/>
          <w:i/>
          <w:sz w:val="22"/>
        </w:rPr>
        <w:t>foreach</w:t>
      </w:r>
      <w:proofErr w:type="spellEnd"/>
      <w:r>
        <w:rPr>
          <w:b/>
          <w:i/>
          <w:sz w:val="22"/>
        </w:rPr>
        <w:t>(</w:t>
      </w:r>
      <w:proofErr w:type="spellStart"/>
      <w:r>
        <w:rPr>
          <w:b/>
          <w:i/>
          <w:sz w:val="22"/>
        </w:rPr>
        <w:t>println</w:t>
      </w:r>
      <w:proofErr w:type="spellEnd"/>
      <w:r>
        <w:rPr>
          <w:b/>
          <w:i/>
          <w:sz w:val="22"/>
        </w:rPr>
        <w:t>)</w:t>
      </w:r>
    </w:p>
    <w:p w:rsidR="00E1658A" w:rsidRDefault="00E1658A" w:rsidP="00E1658A">
      <w:pPr>
        <w:spacing w:line="23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27" w:lineRule="auto"/>
        <w:rPr>
          <w:sz w:val="22"/>
        </w:rPr>
      </w:pPr>
      <w:r>
        <w:rPr>
          <w:sz w:val="22"/>
        </w:rPr>
        <w:t xml:space="preserve">We are creating a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rdd</w:t>
      </w:r>
      <w:proofErr w:type="spellEnd"/>
      <w:r>
        <w:rPr>
          <w:sz w:val="22"/>
        </w:rPr>
        <w:t xml:space="preserve"> “baseRDD2” and mapping the key and value. Here the </w:t>
      </w:r>
      <w:proofErr w:type="spellStart"/>
      <w:r>
        <w:rPr>
          <w:sz w:val="22"/>
        </w:rPr>
        <w:t>userID</w:t>
      </w:r>
      <w:proofErr w:type="spellEnd"/>
      <w:r>
        <w:rPr>
          <w:sz w:val="22"/>
        </w:rPr>
        <w:t>, year acts as key and the travel distance is value.</w:t>
      </w: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FA4C2B" w:rsidRDefault="00FA4C2B" w:rsidP="00E1658A">
      <w:pPr>
        <w:spacing w:line="227" w:lineRule="auto"/>
        <w:rPr>
          <w:sz w:val="22"/>
        </w:rPr>
      </w:pPr>
    </w:p>
    <w:p w:rsidR="00E1658A" w:rsidRDefault="00E1658A" w:rsidP="00E1658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943600" cy="3771900"/>
            <wp:effectExtent l="1905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337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26" w:lineRule="auto"/>
        <w:rPr>
          <w:sz w:val="22"/>
        </w:rPr>
      </w:pPr>
      <w:r>
        <w:rPr>
          <w:sz w:val="22"/>
        </w:rPr>
        <w:t xml:space="preserve">In the second step, we are reducing the number of occurrences using </w:t>
      </w:r>
      <w:proofErr w:type="spellStart"/>
      <w:r>
        <w:rPr>
          <w:sz w:val="22"/>
        </w:rPr>
        <w:t>reduceByKey</w:t>
      </w:r>
      <w:proofErr w:type="spellEnd"/>
      <w:r>
        <w:rPr>
          <w:sz w:val="22"/>
        </w:rPr>
        <w:t xml:space="preserve"> and printing the result, therefore the total air distance covered by each user per year is show below in the screenshot,</w:t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>
      <w:r>
        <w:rPr>
          <w:noProof/>
        </w:rPr>
        <w:drawing>
          <wp:inline distT="0" distB="0" distL="0" distR="0">
            <wp:extent cx="5731510" cy="3163496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8A" w:rsidRDefault="00E1658A"/>
    <w:p w:rsidR="00FA4C2B" w:rsidRDefault="00FA4C2B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</w:p>
    <w:p w:rsidR="00E1658A" w:rsidRDefault="00E1658A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lastRenderedPageBreak/>
        <w:t>Task 3 - Which user has travelled the largest distance till date?</w:t>
      </w:r>
    </w:p>
    <w:p w:rsidR="00E1658A" w:rsidRDefault="00E1658A" w:rsidP="00E1658A">
      <w:pPr>
        <w:spacing w:line="34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Codes used below,</w:t>
      </w:r>
    </w:p>
    <w:p w:rsidR="00E1658A" w:rsidRDefault="00E1658A" w:rsidP="00E1658A">
      <w:pPr>
        <w:spacing w:line="183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baseRDD3 = baseRDD.map(x=&gt; (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(",")(0),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(",")(4).</w:t>
      </w:r>
      <w:proofErr w:type="spellStart"/>
      <w:r>
        <w:rPr>
          <w:b/>
          <w:i/>
          <w:sz w:val="22"/>
        </w:rPr>
        <w:t>toInt</w:t>
      </w:r>
      <w:proofErr w:type="spellEnd"/>
      <w:r>
        <w:rPr>
          <w:b/>
          <w:i/>
          <w:sz w:val="22"/>
        </w:rPr>
        <w:t>))</w:t>
      </w:r>
    </w:p>
    <w:p w:rsidR="00E1658A" w:rsidRDefault="00E1658A" w:rsidP="00E1658A">
      <w:pPr>
        <w:spacing w:line="19" w:lineRule="exact"/>
        <w:rPr>
          <w:b/>
          <w:i/>
          <w:sz w:val="22"/>
        </w:rPr>
      </w:pPr>
    </w:p>
    <w:p w:rsidR="00E1658A" w:rsidRDefault="00E1658A" w:rsidP="00E1658A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largest_dist</w:t>
      </w:r>
      <w:proofErr w:type="spellEnd"/>
      <w:r>
        <w:rPr>
          <w:b/>
          <w:i/>
          <w:sz w:val="22"/>
        </w:rPr>
        <w:t xml:space="preserve"> = baseRDD3.reduceByKey((</w:t>
      </w:r>
      <w:proofErr w:type="spellStart"/>
      <w:r>
        <w:rPr>
          <w:b/>
          <w:i/>
          <w:sz w:val="22"/>
        </w:rPr>
        <w:t>x,y</w:t>
      </w:r>
      <w:proofErr w:type="spellEnd"/>
      <w:r>
        <w:rPr>
          <w:b/>
          <w:i/>
          <w:sz w:val="22"/>
        </w:rPr>
        <w:t>)=&gt;(</w:t>
      </w:r>
      <w:proofErr w:type="spellStart"/>
      <w:r>
        <w:rPr>
          <w:b/>
          <w:i/>
          <w:sz w:val="22"/>
        </w:rPr>
        <w:t>x+y</w:t>
      </w:r>
      <w:proofErr w:type="spellEnd"/>
      <w:r>
        <w:rPr>
          <w:b/>
          <w:i/>
          <w:sz w:val="22"/>
        </w:rPr>
        <w:t>)).</w:t>
      </w:r>
      <w:proofErr w:type="spellStart"/>
      <w:r>
        <w:rPr>
          <w:b/>
          <w:i/>
          <w:sz w:val="22"/>
        </w:rPr>
        <w:t>takeOrdered</w:t>
      </w:r>
      <w:proofErr w:type="spellEnd"/>
      <w:r>
        <w:rPr>
          <w:b/>
          <w:i/>
          <w:sz w:val="22"/>
        </w:rPr>
        <w:t>(1)</w:t>
      </w:r>
    </w:p>
    <w:p w:rsidR="00E1658A" w:rsidRDefault="00E1658A" w:rsidP="00E1658A">
      <w:pPr>
        <w:spacing w:line="232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27" w:lineRule="auto"/>
        <w:rPr>
          <w:sz w:val="22"/>
        </w:rPr>
      </w:pPr>
      <w:r>
        <w:rPr>
          <w:sz w:val="22"/>
        </w:rPr>
        <w:t xml:space="preserve">The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rdd</w:t>
      </w:r>
      <w:proofErr w:type="spellEnd"/>
      <w:r>
        <w:rPr>
          <w:sz w:val="22"/>
        </w:rPr>
        <w:t xml:space="preserve"> “baseRDD3” is created to map the key and value from the </w:t>
      </w:r>
      <w:proofErr w:type="spellStart"/>
      <w:r>
        <w:rPr>
          <w:sz w:val="22"/>
        </w:rPr>
        <w:t>baseRDD</w:t>
      </w:r>
      <w:proofErr w:type="spellEnd"/>
      <w:r>
        <w:rPr>
          <w:sz w:val="22"/>
        </w:rPr>
        <w:t xml:space="preserve">. Here the </w:t>
      </w:r>
      <w:proofErr w:type="spellStart"/>
      <w:r>
        <w:rPr>
          <w:sz w:val="22"/>
        </w:rPr>
        <w:t>userID</w:t>
      </w:r>
      <w:proofErr w:type="spellEnd"/>
      <w:r>
        <w:rPr>
          <w:sz w:val="22"/>
        </w:rPr>
        <w:t xml:space="preserve"> and is key and the travel distance is value,</w:t>
      </w:r>
    </w:p>
    <w:p w:rsidR="00E1658A" w:rsidRDefault="00E1658A" w:rsidP="00E1658A">
      <w:pPr>
        <w:spacing w:line="213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11" w:lineRule="auto"/>
        <w:rPr>
          <w:sz w:val="22"/>
        </w:rPr>
      </w:pPr>
      <w:r>
        <w:rPr>
          <w:sz w:val="22"/>
        </w:rPr>
        <w:t>In the 2</w:t>
      </w:r>
      <w:r>
        <w:rPr>
          <w:sz w:val="27"/>
          <w:vertAlign w:val="superscript"/>
        </w:rPr>
        <w:t>nd</w:t>
      </w:r>
      <w:r>
        <w:rPr>
          <w:sz w:val="22"/>
        </w:rPr>
        <w:t xml:space="preserve"> step, we are reducing the number of occurrences using </w:t>
      </w:r>
      <w:proofErr w:type="spellStart"/>
      <w:r>
        <w:rPr>
          <w:sz w:val="22"/>
        </w:rPr>
        <w:t>reduceByKey</w:t>
      </w:r>
      <w:proofErr w:type="spellEnd"/>
      <w:r>
        <w:rPr>
          <w:sz w:val="22"/>
        </w:rPr>
        <w:t xml:space="preserve"> and using the </w:t>
      </w:r>
      <w:proofErr w:type="spellStart"/>
      <w:r>
        <w:rPr>
          <w:sz w:val="22"/>
        </w:rPr>
        <w:t>takeOrdered</w:t>
      </w:r>
      <w:proofErr w:type="spellEnd"/>
      <w:r>
        <w:rPr>
          <w:sz w:val="22"/>
        </w:rPr>
        <w:t xml:space="preserve"> function to get the result,</w:t>
      </w:r>
    </w:p>
    <w:p w:rsidR="00E1658A" w:rsidRDefault="00E1658A" w:rsidP="00E1658A">
      <w:pPr>
        <w:spacing w:line="182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b/>
          <w:i/>
          <w:sz w:val="22"/>
          <w:highlight w:val="yellow"/>
        </w:rPr>
      </w:pPr>
      <w:proofErr w:type="spellStart"/>
      <w:r>
        <w:rPr>
          <w:b/>
          <w:i/>
          <w:sz w:val="22"/>
          <w:highlight w:val="yellow"/>
        </w:rPr>
        <w:t>largest_dist</w:t>
      </w:r>
      <w:proofErr w:type="spellEnd"/>
      <w:r>
        <w:rPr>
          <w:b/>
          <w:i/>
          <w:sz w:val="22"/>
          <w:highlight w:val="yellow"/>
        </w:rPr>
        <w:t xml:space="preserve">: </w:t>
      </w:r>
      <w:proofErr w:type="gramStart"/>
      <w:r>
        <w:rPr>
          <w:b/>
          <w:i/>
          <w:sz w:val="22"/>
          <w:highlight w:val="yellow"/>
        </w:rPr>
        <w:t>Array[</w:t>
      </w:r>
      <w:proofErr w:type="gramEnd"/>
      <w:r>
        <w:rPr>
          <w:b/>
          <w:i/>
          <w:sz w:val="22"/>
          <w:highlight w:val="yellow"/>
        </w:rPr>
        <w:t xml:space="preserve">(String, </w:t>
      </w:r>
      <w:proofErr w:type="spellStart"/>
      <w:r>
        <w:rPr>
          <w:b/>
          <w:i/>
          <w:sz w:val="22"/>
          <w:highlight w:val="yellow"/>
        </w:rPr>
        <w:t>Int</w:t>
      </w:r>
      <w:proofErr w:type="spellEnd"/>
      <w:r>
        <w:rPr>
          <w:b/>
          <w:i/>
          <w:sz w:val="22"/>
          <w:highlight w:val="yellow"/>
        </w:rPr>
        <w:t>)] = Array((1,800))</w:t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>
      <w:r>
        <w:rPr>
          <w:noProof/>
        </w:rPr>
        <w:drawing>
          <wp:inline distT="0" distB="0" distL="0" distR="0">
            <wp:extent cx="5731510" cy="4103136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8A" w:rsidRDefault="00E1658A"/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The required output,</w:t>
      </w:r>
    </w:p>
    <w:p w:rsidR="00E1658A" w:rsidRDefault="00E1658A" w:rsidP="00E1658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481330"/>
            <wp:effectExtent l="1905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378" w:lineRule="exact"/>
        <w:rPr>
          <w:rFonts w:ascii="Times New Roman" w:eastAsia="Times New Roman" w:hAnsi="Times New Roman"/>
        </w:rPr>
      </w:pPr>
    </w:p>
    <w:p w:rsidR="00FA4C2B" w:rsidRDefault="00FA4C2B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</w:p>
    <w:p w:rsidR="00FA4C2B" w:rsidRDefault="00FA4C2B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</w:p>
    <w:p w:rsidR="00FA4C2B" w:rsidRDefault="00FA4C2B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</w:p>
    <w:p w:rsidR="00FA4C2B" w:rsidRDefault="00FA4C2B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</w:p>
    <w:p w:rsidR="00E1658A" w:rsidRDefault="00E1658A" w:rsidP="00E1658A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lastRenderedPageBreak/>
        <w:t>Task 4 – What is the most preferred destination for all users?</w:t>
      </w:r>
    </w:p>
    <w:p w:rsidR="00E1658A" w:rsidRDefault="00E1658A" w:rsidP="00E1658A">
      <w:pPr>
        <w:spacing w:line="34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Codes used below,</w:t>
      </w:r>
    </w:p>
    <w:p w:rsidR="00E1658A" w:rsidRDefault="00E1658A" w:rsidP="00E1658A">
      <w:pPr>
        <w:spacing w:line="18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baseRDD4 = baseRDD.map(x =&gt; (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(",")(2),1))</w:t>
      </w:r>
    </w:p>
    <w:p w:rsidR="00E1658A" w:rsidRDefault="00E1658A" w:rsidP="00E1658A">
      <w:pPr>
        <w:spacing w:line="21" w:lineRule="exact"/>
        <w:rPr>
          <w:b/>
          <w:i/>
          <w:sz w:val="22"/>
        </w:rPr>
      </w:pPr>
    </w:p>
    <w:p w:rsidR="00E1658A" w:rsidRDefault="00E1658A" w:rsidP="00E1658A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dest</w:t>
      </w:r>
      <w:proofErr w:type="spellEnd"/>
      <w:r>
        <w:rPr>
          <w:b/>
          <w:i/>
          <w:sz w:val="22"/>
        </w:rPr>
        <w:t xml:space="preserve"> = baseRDD4.reduceByKey((</w:t>
      </w:r>
      <w:proofErr w:type="spellStart"/>
      <w:r>
        <w:rPr>
          <w:b/>
          <w:i/>
          <w:sz w:val="22"/>
        </w:rPr>
        <w:t>x,y</w:t>
      </w:r>
      <w:proofErr w:type="spellEnd"/>
      <w:r>
        <w:rPr>
          <w:b/>
          <w:i/>
          <w:sz w:val="22"/>
        </w:rPr>
        <w:t>)=&gt;(</w:t>
      </w:r>
      <w:proofErr w:type="spellStart"/>
      <w:r>
        <w:rPr>
          <w:b/>
          <w:i/>
          <w:sz w:val="22"/>
        </w:rPr>
        <w:t>x+y</w:t>
      </w:r>
      <w:proofErr w:type="spellEnd"/>
      <w:r>
        <w:rPr>
          <w:b/>
          <w:i/>
          <w:sz w:val="22"/>
        </w:rPr>
        <w:t>))</w:t>
      </w:r>
    </w:p>
    <w:p w:rsidR="00E1658A" w:rsidRDefault="00E1658A" w:rsidP="00E1658A">
      <w:pPr>
        <w:spacing w:line="21" w:lineRule="exact"/>
        <w:rPr>
          <w:b/>
          <w:i/>
          <w:sz w:val="22"/>
        </w:rPr>
      </w:pPr>
    </w:p>
    <w:p w:rsidR="00E1658A" w:rsidRDefault="00E1658A" w:rsidP="00E1658A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dest</w:t>
      </w:r>
      <w:proofErr w:type="spellEnd"/>
      <w:r>
        <w:rPr>
          <w:b/>
          <w:i/>
          <w:sz w:val="22"/>
        </w:rPr>
        <w:t xml:space="preserve"> =</w:t>
      </w:r>
    </w:p>
    <w:p w:rsidR="00E1658A" w:rsidRDefault="00E1658A" w:rsidP="00E1658A">
      <w:pPr>
        <w:spacing w:line="20" w:lineRule="exact"/>
        <w:rPr>
          <w:b/>
          <w:i/>
          <w:sz w:val="22"/>
        </w:rPr>
      </w:pPr>
    </w:p>
    <w:p w:rsidR="00E1658A" w:rsidRDefault="00E1658A" w:rsidP="00E1658A">
      <w:pPr>
        <w:spacing w:line="0" w:lineRule="atLeast"/>
        <w:ind w:left="720"/>
        <w:rPr>
          <w:b/>
          <w:i/>
          <w:sz w:val="22"/>
        </w:rPr>
      </w:pPr>
      <w:proofErr w:type="gramStart"/>
      <w:r>
        <w:rPr>
          <w:b/>
          <w:i/>
          <w:sz w:val="22"/>
        </w:rPr>
        <w:t>baseRDD4.reduceByKey(</w:t>
      </w:r>
      <w:proofErr w:type="gramEnd"/>
      <w:r>
        <w:rPr>
          <w:b/>
          <w:i/>
          <w:sz w:val="22"/>
        </w:rPr>
        <w:t>(x,y)=&gt;(x+y)).takeOrdered(1)(Ordering[Int].reverse.on(_._2))</w:t>
      </w:r>
    </w:p>
    <w:p w:rsidR="00E1658A" w:rsidRDefault="00E1658A" w:rsidP="00E1658A">
      <w:pPr>
        <w:spacing w:line="232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37" w:lineRule="auto"/>
        <w:jc w:val="both"/>
        <w:rPr>
          <w:sz w:val="22"/>
        </w:rPr>
      </w:pPr>
      <w:r>
        <w:rPr>
          <w:sz w:val="22"/>
        </w:rPr>
        <w:t xml:space="preserve">A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rdd</w:t>
      </w:r>
      <w:proofErr w:type="spellEnd"/>
      <w:r>
        <w:rPr>
          <w:sz w:val="22"/>
        </w:rPr>
        <w:t xml:space="preserve"> created with the destination as key and numerical 1 as value, and we are reducing the number of occurrences using the </w:t>
      </w:r>
      <w:proofErr w:type="spellStart"/>
      <w:r>
        <w:rPr>
          <w:sz w:val="22"/>
        </w:rPr>
        <w:t>reduceByKey</w:t>
      </w:r>
      <w:proofErr w:type="spellEnd"/>
      <w:r>
        <w:rPr>
          <w:sz w:val="22"/>
        </w:rPr>
        <w:t xml:space="preserve">. Now, the most preferred destination is taken by using the function </w:t>
      </w:r>
      <w:proofErr w:type="spellStart"/>
      <w:r>
        <w:rPr>
          <w:sz w:val="22"/>
        </w:rPr>
        <w:t>takeOrdered</w:t>
      </w:r>
      <w:proofErr w:type="spellEnd"/>
      <w:r>
        <w:rPr>
          <w:sz w:val="22"/>
        </w:rPr>
        <w:t xml:space="preserve"> and ordering the values descending so that we can get the required output.</w:t>
      </w:r>
    </w:p>
    <w:p w:rsidR="00E1658A" w:rsidRDefault="00E1658A" w:rsidP="00E1658A">
      <w:pPr>
        <w:spacing w:line="185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The output of the each step is shown below,</w:t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>
      <w:r>
        <w:rPr>
          <w:noProof/>
        </w:rPr>
        <w:drawing>
          <wp:inline distT="0" distB="0" distL="0" distR="0">
            <wp:extent cx="5731510" cy="396229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8A" w:rsidRDefault="00E1658A"/>
    <w:p w:rsidR="00E1658A" w:rsidRDefault="00E1658A">
      <w:r>
        <w:rPr>
          <w:noProof/>
        </w:rPr>
        <w:drawing>
          <wp:inline distT="0" distB="0" distL="0" distR="0">
            <wp:extent cx="5731510" cy="112179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8A" w:rsidRDefault="00E1658A"/>
    <w:p w:rsidR="00E1658A" w:rsidRDefault="00E1658A" w:rsidP="00E1658A">
      <w:pPr>
        <w:spacing w:line="0" w:lineRule="atLeast"/>
        <w:rPr>
          <w:sz w:val="22"/>
        </w:rPr>
      </w:pPr>
      <w:r>
        <w:rPr>
          <w:sz w:val="22"/>
        </w:rPr>
        <w:t>The required output,</w:t>
      </w:r>
    </w:p>
    <w:p w:rsidR="00E1658A" w:rsidRDefault="00E1658A" w:rsidP="00E1658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119380</wp:posOffset>
            </wp:positionV>
            <wp:extent cx="5981065" cy="504190"/>
            <wp:effectExtent l="19050" t="0" r="635" b="0"/>
            <wp:wrapNone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50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FA4C2B" w:rsidRDefault="00FA4C2B" w:rsidP="000432F1">
      <w:pPr>
        <w:spacing w:line="0" w:lineRule="atLeast"/>
        <w:rPr>
          <w:sz w:val="22"/>
        </w:rPr>
      </w:pPr>
      <w:r>
        <w:rPr>
          <w:sz w:val="22"/>
        </w:rPr>
        <w:lastRenderedPageBreak/>
        <w:t>&lt;Extra steps before performing Task5 onwards&gt;</w:t>
      </w: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 xml:space="preserve">We are loading the dataset’s in the name of </w:t>
      </w:r>
      <w:r>
        <w:rPr>
          <w:b/>
          <w:sz w:val="22"/>
        </w:rPr>
        <w:t>holidays</w:t>
      </w:r>
      <w:r>
        <w:rPr>
          <w:sz w:val="22"/>
        </w:rPr>
        <w:t xml:space="preserve">, </w:t>
      </w:r>
      <w:r>
        <w:rPr>
          <w:b/>
          <w:sz w:val="22"/>
        </w:rPr>
        <w:t>transport</w:t>
      </w:r>
      <w:r>
        <w:rPr>
          <w:sz w:val="22"/>
        </w:rPr>
        <w:t xml:space="preserve"> and </w:t>
      </w:r>
      <w:r>
        <w:rPr>
          <w:b/>
          <w:sz w:val="22"/>
        </w:rPr>
        <w:t>user</w:t>
      </w:r>
      <w:r>
        <w:rPr>
          <w:sz w:val="22"/>
        </w:rPr>
        <w:t xml:space="preserve"> RDD’s.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proofErr w:type="gramStart"/>
      <w:r>
        <w:rPr>
          <w:b/>
          <w:i/>
          <w:sz w:val="22"/>
        </w:rPr>
        <w:t>val</w:t>
      </w:r>
      <w:proofErr w:type="spellEnd"/>
      <w:proofErr w:type="gramEnd"/>
      <w:r>
        <w:rPr>
          <w:b/>
          <w:i/>
          <w:sz w:val="22"/>
        </w:rPr>
        <w:t xml:space="preserve"> holidays =</w:t>
      </w:r>
    </w:p>
    <w:p w:rsidR="000432F1" w:rsidRDefault="000432F1" w:rsidP="000432F1">
      <w:pPr>
        <w:spacing w:line="71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38" w:lineRule="auto"/>
        <w:ind w:right="60"/>
        <w:rPr>
          <w:b/>
          <w:i/>
          <w:sz w:val="21"/>
        </w:rPr>
      </w:pPr>
      <w:r>
        <w:rPr>
          <w:b/>
          <w:i/>
          <w:sz w:val="21"/>
        </w:rPr>
        <w:t xml:space="preserve">baseRDD1.map(x=&gt;(x.split(",")(0).toInt,x.split(",")(1),x.split(",")(2),x.split(",")(3),x.split(",")(4).toInt,x.s </w:t>
      </w:r>
      <w:proofErr w:type="spellStart"/>
      <w:r>
        <w:rPr>
          <w:b/>
          <w:i/>
          <w:sz w:val="21"/>
        </w:rPr>
        <w:t>plit</w:t>
      </w:r>
      <w:proofErr w:type="spellEnd"/>
      <w:r>
        <w:rPr>
          <w:b/>
          <w:i/>
          <w:sz w:val="21"/>
        </w:rPr>
        <w:t>(",")(5).</w:t>
      </w:r>
      <w:proofErr w:type="spellStart"/>
      <w:r>
        <w:rPr>
          <w:b/>
          <w:i/>
          <w:sz w:val="21"/>
        </w:rPr>
        <w:t>toInt</w:t>
      </w:r>
      <w:proofErr w:type="spellEnd"/>
      <w:r>
        <w:rPr>
          <w:b/>
          <w:i/>
          <w:sz w:val="21"/>
        </w:rPr>
        <w:t>))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b/>
          <w:i/>
          <w:noProof/>
          <w:sz w:val="2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2854960"/>
            <wp:effectExtent l="19050" t="0" r="0" b="0"/>
            <wp:wrapNone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45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proofErr w:type="gramStart"/>
      <w:r>
        <w:rPr>
          <w:b/>
          <w:i/>
          <w:sz w:val="22"/>
        </w:rPr>
        <w:t>val</w:t>
      </w:r>
      <w:proofErr w:type="spellEnd"/>
      <w:proofErr w:type="gramEnd"/>
      <w:r>
        <w:rPr>
          <w:b/>
          <w:i/>
          <w:sz w:val="22"/>
        </w:rPr>
        <w:t xml:space="preserve"> transport = baseRDD2.map(x=&gt; (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(",")(0),</w:t>
      </w:r>
      <w:proofErr w:type="spellStart"/>
      <w:r>
        <w:rPr>
          <w:b/>
          <w:i/>
          <w:sz w:val="22"/>
        </w:rPr>
        <w:t>x.split</w:t>
      </w:r>
      <w:proofErr w:type="spellEnd"/>
      <w:r>
        <w:rPr>
          <w:b/>
          <w:i/>
          <w:sz w:val="22"/>
        </w:rPr>
        <w:t>(",")(1).</w:t>
      </w:r>
      <w:proofErr w:type="spellStart"/>
      <w:r>
        <w:rPr>
          <w:b/>
          <w:i/>
          <w:sz w:val="22"/>
        </w:rPr>
        <w:t>toInt</w:t>
      </w:r>
      <w:proofErr w:type="spellEnd"/>
      <w:r>
        <w:rPr>
          <w:b/>
          <w:i/>
          <w:sz w:val="22"/>
        </w:rPr>
        <w:t>))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b/>
          <w:i/>
          <w:noProof/>
          <w:sz w:val="22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1028700"/>
            <wp:effectExtent l="19050" t="0" r="0" b="0"/>
            <wp:wrapNone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36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user = baseRDD3.map(x=&gt;(x.split(",")(0).toInt,x.split(",")(1),x.split(",")(2).toInt))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b/>
          <w:i/>
          <w:noProof/>
          <w:sz w:val="22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943600" cy="1764030"/>
            <wp:effectExtent l="19050" t="0" r="0" b="0"/>
            <wp:wrapNone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E1658A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E1658A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E1658A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t>Task 5 - Which route is generating the most revenue per year?</w:t>
      </w:r>
    </w:p>
    <w:p w:rsidR="000432F1" w:rsidRDefault="000432F1" w:rsidP="000432F1">
      <w:pPr>
        <w:spacing w:line="34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Codes used below,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holidaysmap</w:t>
      </w:r>
      <w:proofErr w:type="spellEnd"/>
      <w:r>
        <w:rPr>
          <w:b/>
          <w:i/>
          <w:sz w:val="22"/>
        </w:rPr>
        <w:t xml:space="preserve"> = holidays.map(x=&gt;x._4-&gt;(x._2,x._5,x._6))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transportmap</w:t>
      </w:r>
      <w:proofErr w:type="spellEnd"/>
      <w:r>
        <w:rPr>
          <w:b/>
          <w:i/>
          <w:sz w:val="22"/>
        </w:rPr>
        <w:t xml:space="preserve"> = transport.map(x=&gt;x._1-&gt;x._2)</w:t>
      </w:r>
    </w:p>
    <w:p w:rsidR="000432F1" w:rsidRDefault="000432F1" w:rsidP="000432F1">
      <w:pPr>
        <w:spacing w:line="19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lastRenderedPageBreak/>
        <w:t>val</w:t>
      </w:r>
      <w:proofErr w:type="spellEnd"/>
      <w:r>
        <w:rPr>
          <w:b/>
          <w:i/>
          <w:sz w:val="22"/>
        </w:rPr>
        <w:t xml:space="preserve"> join1 = </w:t>
      </w:r>
      <w:proofErr w:type="spellStart"/>
      <w:r>
        <w:rPr>
          <w:b/>
          <w:i/>
          <w:sz w:val="22"/>
        </w:rPr>
        <w:t>holidaysmap.join</w:t>
      </w:r>
      <w:proofErr w:type="spellEnd"/>
      <w:r>
        <w:rPr>
          <w:b/>
          <w:i/>
          <w:sz w:val="22"/>
        </w:rPr>
        <w:t>(</w:t>
      </w:r>
      <w:proofErr w:type="spellStart"/>
      <w:r>
        <w:rPr>
          <w:b/>
          <w:i/>
          <w:sz w:val="22"/>
        </w:rPr>
        <w:t>transportmap</w:t>
      </w:r>
      <w:proofErr w:type="spellEnd"/>
      <w:r>
        <w:rPr>
          <w:b/>
          <w:i/>
          <w:sz w:val="22"/>
        </w:rPr>
        <w:t>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route = join1.map(x=&gt;(x._2._1._1-&gt;x._2._1._3)-&gt;(x._2._1._2*x._2._2))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revenue = </w:t>
      </w:r>
      <w:proofErr w:type="spellStart"/>
      <w:r>
        <w:rPr>
          <w:b/>
          <w:i/>
          <w:sz w:val="22"/>
        </w:rPr>
        <w:t>route.groupByKey</w:t>
      </w:r>
      <w:proofErr w:type="spellEnd"/>
      <w:r>
        <w:rPr>
          <w:b/>
          <w:i/>
          <w:sz w:val="22"/>
        </w:rPr>
        <w:t>().map(x=&gt;x._2.sum-&gt;x._1)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routemostrevenue</w:t>
      </w:r>
      <w:proofErr w:type="spellEnd"/>
      <w:r>
        <w:rPr>
          <w:b/>
          <w:i/>
          <w:sz w:val="22"/>
        </w:rPr>
        <w:t xml:space="preserve"> = </w:t>
      </w:r>
      <w:proofErr w:type="spellStart"/>
      <w:r>
        <w:rPr>
          <w:b/>
          <w:i/>
          <w:sz w:val="22"/>
        </w:rPr>
        <w:t>revenue.sortByKey</w:t>
      </w:r>
      <w:proofErr w:type="spellEnd"/>
      <w:r>
        <w:rPr>
          <w:b/>
          <w:i/>
          <w:sz w:val="22"/>
        </w:rPr>
        <w:t>(false).first()</w:t>
      </w:r>
    </w:p>
    <w:p w:rsidR="000432F1" w:rsidRDefault="000432F1" w:rsidP="000432F1">
      <w:pPr>
        <w:spacing w:line="19" w:lineRule="exact"/>
        <w:rPr>
          <w:b/>
          <w:i/>
          <w:sz w:val="22"/>
        </w:rPr>
      </w:pPr>
    </w:p>
    <w:p w:rsidR="000432F1" w:rsidRDefault="000432F1" w:rsidP="000432F1">
      <w:pPr>
        <w:spacing w:line="0" w:lineRule="atLeast"/>
        <w:ind w:left="720"/>
        <w:rPr>
          <w:b/>
          <w:i/>
          <w:sz w:val="22"/>
          <w:highlight w:val="yellow"/>
        </w:rPr>
      </w:pPr>
      <w:proofErr w:type="gramStart"/>
      <w:r>
        <w:rPr>
          <w:b/>
          <w:sz w:val="22"/>
          <w:highlight w:val="yellow"/>
        </w:rPr>
        <w:t>result</w:t>
      </w:r>
      <w:proofErr w:type="gramEnd"/>
      <w:r>
        <w:rPr>
          <w:b/>
          <w:i/>
          <w:sz w:val="22"/>
          <w:highlight w:val="yellow"/>
        </w:rPr>
        <w:t xml:space="preserve">: </w:t>
      </w:r>
      <w:proofErr w:type="spellStart"/>
      <w:r>
        <w:rPr>
          <w:b/>
          <w:i/>
          <w:sz w:val="22"/>
          <w:highlight w:val="yellow"/>
        </w:rPr>
        <w:t>routemostrevenue</w:t>
      </w:r>
      <w:proofErr w:type="spellEnd"/>
      <w:r>
        <w:rPr>
          <w:b/>
          <w:i/>
          <w:sz w:val="22"/>
          <w:highlight w:val="yellow"/>
        </w:rPr>
        <w:t>: (</w:t>
      </w:r>
      <w:proofErr w:type="spellStart"/>
      <w:r>
        <w:rPr>
          <w:b/>
          <w:i/>
          <w:sz w:val="22"/>
          <w:highlight w:val="yellow"/>
        </w:rPr>
        <w:t>Int</w:t>
      </w:r>
      <w:proofErr w:type="spellEnd"/>
      <w:r>
        <w:rPr>
          <w:b/>
          <w:i/>
          <w:sz w:val="22"/>
          <w:highlight w:val="yellow"/>
        </w:rPr>
        <w:t xml:space="preserve">, (String, </w:t>
      </w:r>
      <w:proofErr w:type="spellStart"/>
      <w:r>
        <w:rPr>
          <w:b/>
          <w:i/>
          <w:sz w:val="22"/>
          <w:highlight w:val="yellow"/>
        </w:rPr>
        <w:t>Int</w:t>
      </w:r>
      <w:proofErr w:type="spellEnd"/>
      <w:r>
        <w:rPr>
          <w:b/>
          <w:i/>
          <w:sz w:val="22"/>
          <w:highlight w:val="yellow"/>
        </w:rPr>
        <w:t>)) = (</w:t>
      </w:r>
      <w:r>
        <w:rPr>
          <w:b/>
          <w:i/>
          <w:color w:val="FF0000"/>
          <w:sz w:val="22"/>
          <w:highlight w:val="yellow"/>
        </w:rPr>
        <w:t>204000,(IND,1991</w:t>
      </w:r>
      <w:r>
        <w:rPr>
          <w:b/>
          <w:i/>
          <w:sz w:val="22"/>
          <w:highlight w:val="yellow"/>
        </w:rPr>
        <w:t>))</w:t>
      </w:r>
    </w:p>
    <w:p w:rsidR="000432F1" w:rsidRDefault="000432F1" w:rsidP="000432F1">
      <w:pPr>
        <w:spacing w:line="232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8" w:lineRule="auto"/>
        <w:rPr>
          <w:sz w:val="22"/>
        </w:rPr>
      </w:pPr>
      <w:proofErr w:type="gramStart"/>
      <w:r>
        <w:rPr>
          <w:b/>
          <w:sz w:val="22"/>
        </w:rPr>
        <w:t>Step</w:t>
      </w:r>
      <w:proofErr w:type="gramEnd"/>
      <w:r>
        <w:rPr>
          <w:b/>
          <w:sz w:val="22"/>
        </w:rPr>
        <w:t xml:space="preserve"> 1 </w:t>
      </w:r>
      <w:r>
        <w:rPr>
          <w:sz w:val="22"/>
        </w:rPr>
        <w:t>–</w:t>
      </w:r>
      <w:r>
        <w:rPr>
          <w:b/>
          <w:sz w:val="22"/>
        </w:rPr>
        <w:t xml:space="preserve"> </w:t>
      </w:r>
      <w:r>
        <w:rPr>
          <w:sz w:val="22"/>
        </w:rPr>
        <w:t>we are mapping the key and value from the base RDD holidays as travel mode as key and the</w:t>
      </w:r>
      <w:r>
        <w:rPr>
          <w:b/>
          <w:sz w:val="22"/>
        </w:rPr>
        <w:t xml:space="preserve"> </w:t>
      </w:r>
      <w:r>
        <w:rPr>
          <w:sz w:val="22"/>
        </w:rPr>
        <w:t>destination, distance and the year as value.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5213985"/>
            <wp:effectExtent l="19050" t="0" r="0" b="0"/>
            <wp:wrapNone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30" w:lineRule="auto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30" w:lineRule="auto"/>
        <w:rPr>
          <w:color w:val="000000"/>
          <w:sz w:val="22"/>
        </w:rPr>
      </w:pPr>
      <w:r>
        <w:rPr>
          <w:b/>
          <w:color w:val="000000"/>
          <w:sz w:val="22"/>
        </w:rPr>
        <w:t xml:space="preserve">Step -2 </w:t>
      </w:r>
      <w:r>
        <w:rPr>
          <w:color w:val="000000"/>
          <w:sz w:val="22"/>
        </w:rPr>
        <w:t>–</w:t>
      </w:r>
      <w:r>
        <w:rPr>
          <w:b/>
          <w:color w:val="000000"/>
          <w:sz w:val="22"/>
        </w:rPr>
        <w:t xml:space="preserve"> </w:t>
      </w:r>
      <w:r>
        <w:rPr>
          <w:color w:val="000000"/>
          <w:sz w:val="22"/>
        </w:rPr>
        <w:t xml:space="preserve">same as, we are creating a </w:t>
      </w:r>
      <w:proofErr w:type="spellStart"/>
      <w:r>
        <w:rPr>
          <w:color w:val="000000"/>
          <w:sz w:val="22"/>
        </w:rPr>
        <w:t>tuple</w:t>
      </w:r>
      <w:proofErr w:type="spellEnd"/>
      <w:r>
        <w:rPr>
          <w:color w:val="000000"/>
          <w:sz w:val="22"/>
        </w:rPr>
        <w:t xml:space="preserve"> RDD as travel mode as key and the rate as values, shown below.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color w:val="000000"/>
          <w:sz w:val="22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1007745"/>
            <wp:effectExtent l="19050" t="0" r="0" b="0"/>
            <wp:wrapNone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332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332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b/>
          <w:sz w:val="22"/>
        </w:rPr>
        <w:t xml:space="preserve">Step 3 </w:t>
      </w:r>
      <w:r>
        <w:rPr>
          <w:sz w:val="22"/>
        </w:rPr>
        <w:t xml:space="preserve">– we are joining the 2 RDD’s </w:t>
      </w:r>
      <w:proofErr w:type="spellStart"/>
      <w:r>
        <w:rPr>
          <w:sz w:val="22"/>
        </w:rPr>
        <w:t>holidaysmap</w:t>
      </w:r>
      <w:proofErr w:type="spellEnd"/>
      <w:r>
        <w:rPr>
          <w:sz w:val="22"/>
        </w:rPr>
        <w:t xml:space="preserve"> and the transport using join function,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3444875"/>
            <wp:effectExtent l="19050" t="0" r="0" b="0"/>
            <wp:wrapNone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4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6" w:lineRule="auto"/>
        <w:rPr>
          <w:sz w:val="22"/>
        </w:rPr>
      </w:pPr>
      <w:r>
        <w:rPr>
          <w:b/>
          <w:sz w:val="22"/>
        </w:rPr>
        <w:t xml:space="preserve">Step 4 </w:t>
      </w:r>
      <w:r>
        <w:rPr>
          <w:sz w:val="22"/>
        </w:rPr>
        <w:t>–</w:t>
      </w:r>
      <w:r>
        <w:rPr>
          <w:b/>
          <w:sz w:val="22"/>
        </w:rPr>
        <w:t xml:space="preserve"> </w:t>
      </w:r>
      <w:r>
        <w:rPr>
          <w:sz w:val="22"/>
        </w:rPr>
        <w:t>we are mapping the new RDD join1 as below, destination &amp; year as key and the values as</w:t>
      </w:r>
      <w:r>
        <w:rPr>
          <w:b/>
          <w:sz w:val="22"/>
        </w:rPr>
        <w:t xml:space="preserve"> </w:t>
      </w:r>
      <w:r>
        <w:rPr>
          <w:sz w:val="22"/>
        </w:rPr>
        <w:t>multiplication of the cost and the distance.</w:t>
      </w:r>
    </w:p>
    <w:p w:rsidR="00E1658A" w:rsidRDefault="00E1658A" w:rsidP="00E1658A">
      <w:pPr>
        <w:spacing w:line="200" w:lineRule="exact"/>
        <w:rPr>
          <w:rFonts w:ascii="Times New Roman" w:eastAsia="Times New Roman" w:hAnsi="Times New Roman"/>
        </w:rPr>
      </w:pPr>
    </w:p>
    <w:p w:rsidR="00E1658A" w:rsidRDefault="000432F1">
      <w:r>
        <w:rPr>
          <w:noProof/>
        </w:rPr>
        <w:drawing>
          <wp:inline distT="0" distB="0" distL="0" distR="0">
            <wp:extent cx="5731510" cy="394099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F1" w:rsidRDefault="000432F1"/>
    <w:p w:rsidR="000432F1" w:rsidRDefault="000432F1" w:rsidP="000432F1">
      <w:pPr>
        <w:spacing w:line="0" w:lineRule="atLeast"/>
        <w:rPr>
          <w:sz w:val="22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lastRenderedPageBreak/>
        <w:t xml:space="preserve">Step 5 – using </w:t>
      </w:r>
      <w:proofErr w:type="spellStart"/>
      <w:r>
        <w:rPr>
          <w:sz w:val="22"/>
        </w:rPr>
        <w:t>groupByKey</w:t>
      </w:r>
      <w:proofErr w:type="spellEnd"/>
      <w:r>
        <w:rPr>
          <w:sz w:val="22"/>
        </w:rPr>
        <w:t xml:space="preserve"> function, we are grouping the destination &amp; year with the sum of the costs.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2259330"/>
            <wp:effectExtent l="19050" t="0" r="0" b="0"/>
            <wp:wrapNone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315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Expected output,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118745</wp:posOffset>
            </wp:positionV>
            <wp:extent cx="4962525" cy="485775"/>
            <wp:effectExtent l="19050" t="0" r="9525" b="0"/>
            <wp:wrapNone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7" w:lineRule="auto"/>
        <w:ind w:right="360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t>Task 6 - What is the total amount spent by every user on air-travel per year?</w:t>
      </w:r>
    </w:p>
    <w:p w:rsidR="000432F1" w:rsidRDefault="000432F1" w:rsidP="000432F1">
      <w:pPr>
        <w:spacing w:line="35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The codes used for this task below,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userMap</w:t>
      </w:r>
      <w:proofErr w:type="spellEnd"/>
      <w:r>
        <w:rPr>
          <w:b/>
          <w:i/>
          <w:sz w:val="22"/>
        </w:rPr>
        <w:t xml:space="preserve"> = holidays.map(x =&gt; x._4 -&gt; (x._1,x._5,x._6))</w:t>
      </w:r>
    </w:p>
    <w:p w:rsidR="000432F1" w:rsidRDefault="000432F1" w:rsidP="000432F1">
      <w:pPr>
        <w:spacing w:line="19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amount = </w:t>
      </w:r>
      <w:proofErr w:type="spellStart"/>
      <w:r>
        <w:rPr>
          <w:b/>
          <w:i/>
          <w:sz w:val="22"/>
        </w:rPr>
        <w:t>userMap.join</w:t>
      </w:r>
      <w:proofErr w:type="spellEnd"/>
      <w:r>
        <w:rPr>
          <w:b/>
          <w:i/>
          <w:sz w:val="22"/>
        </w:rPr>
        <w:t>(</w:t>
      </w:r>
      <w:proofErr w:type="spellStart"/>
      <w:r>
        <w:rPr>
          <w:b/>
          <w:i/>
          <w:sz w:val="22"/>
        </w:rPr>
        <w:t>transportmap</w:t>
      </w:r>
      <w:proofErr w:type="spellEnd"/>
      <w:r>
        <w:rPr>
          <w:b/>
          <w:i/>
          <w:sz w:val="22"/>
        </w:rPr>
        <w:t>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spend = amount.map(x =&gt; (x._2._1._1, x._2._1._3) -&gt; (x._2._1._2 * x._2._2))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total = </w:t>
      </w:r>
      <w:proofErr w:type="spellStart"/>
      <w:r>
        <w:rPr>
          <w:b/>
          <w:i/>
          <w:sz w:val="22"/>
        </w:rPr>
        <w:t>spend.groupByKey</w:t>
      </w:r>
      <w:proofErr w:type="spellEnd"/>
      <w:r>
        <w:rPr>
          <w:b/>
          <w:i/>
          <w:sz w:val="22"/>
        </w:rPr>
        <w:t>().map(x =&gt; x._1 -&gt; x._2.sum)</w:t>
      </w:r>
    </w:p>
    <w:p w:rsidR="000432F1" w:rsidRDefault="000432F1" w:rsidP="000432F1">
      <w:pPr>
        <w:spacing w:line="229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27" w:lineRule="auto"/>
        <w:rPr>
          <w:sz w:val="22"/>
        </w:rPr>
      </w:pPr>
      <w:r>
        <w:rPr>
          <w:sz w:val="22"/>
        </w:rPr>
        <w:lastRenderedPageBreak/>
        <w:t xml:space="preserve">Step -1 – we are creating a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rdd</w:t>
      </w:r>
      <w:proofErr w:type="spellEnd"/>
      <w:r>
        <w:rPr>
          <w:sz w:val="22"/>
        </w:rPr>
        <w:t xml:space="preserve"> from a </w:t>
      </w:r>
      <w:proofErr w:type="spellStart"/>
      <w:r>
        <w:rPr>
          <w:sz w:val="22"/>
        </w:rPr>
        <w:t>baseRDD</w:t>
      </w:r>
      <w:proofErr w:type="spellEnd"/>
      <w:r>
        <w:rPr>
          <w:sz w:val="22"/>
        </w:rPr>
        <w:t xml:space="preserve"> </w:t>
      </w:r>
      <w:r>
        <w:rPr>
          <w:b/>
          <w:i/>
          <w:sz w:val="22"/>
        </w:rPr>
        <w:t>holidays</w:t>
      </w:r>
      <w:r>
        <w:rPr>
          <w:sz w:val="22"/>
        </w:rPr>
        <w:t xml:space="preserve"> making the travel mode as Key and the </w:t>
      </w:r>
      <w:proofErr w:type="spellStart"/>
      <w:r>
        <w:rPr>
          <w:sz w:val="22"/>
        </w:rPr>
        <w:t>userID</w:t>
      </w:r>
      <w:proofErr w:type="spellEnd"/>
      <w:r>
        <w:rPr>
          <w:sz w:val="22"/>
        </w:rPr>
        <w:t>, distance &amp; year as values.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2562225" cy="4848225"/>
            <wp:effectExtent l="19050" t="0" r="9525" b="0"/>
            <wp:wrapNone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84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44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7" w:lineRule="auto"/>
        <w:rPr>
          <w:sz w:val="22"/>
        </w:rPr>
      </w:pPr>
      <w:r>
        <w:rPr>
          <w:sz w:val="22"/>
        </w:rPr>
        <w:t xml:space="preserve">Step -2 – we are joining the created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RDD </w:t>
      </w:r>
      <w:proofErr w:type="spellStart"/>
      <w:r>
        <w:rPr>
          <w:b/>
          <w:sz w:val="22"/>
        </w:rPr>
        <w:t>userMap</w:t>
      </w:r>
      <w:proofErr w:type="spellEnd"/>
      <w:r>
        <w:rPr>
          <w:sz w:val="22"/>
        </w:rPr>
        <w:t xml:space="preserve"> with the already created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RDD </w:t>
      </w:r>
      <w:proofErr w:type="spellStart"/>
      <w:r>
        <w:rPr>
          <w:b/>
          <w:sz w:val="22"/>
        </w:rPr>
        <w:t>transportMap</w:t>
      </w:r>
      <w:proofErr w:type="spellEnd"/>
      <w:r>
        <w:rPr>
          <w:sz w:val="22"/>
        </w:rPr>
        <w:t xml:space="preserve"> using the join function.</w:t>
      </w:r>
    </w:p>
    <w:p w:rsidR="000432F1" w:rsidRDefault="000432F1" w:rsidP="000432F1">
      <w:pPr>
        <w:spacing w:line="234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6" w:lineRule="auto"/>
        <w:rPr>
          <w:sz w:val="22"/>
        </w:rPr>
      </w:pPr>
      <w:r>
        <w:rPr>
          <w:sz w:val="22"/>
        </w:rPr>
        <w:t>Step – 3 – now, we are calculating the expenditure for each user by multiplying the distance and the amount spent for the travel mode airplane,</w:t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>
      <w:r>
        <w:rPr>
          <w:noProof/>
        </w:rPr>
        <w:lastRenderedPageBreak/>
        <w:drawing>
          <wp:inline distT="0" distB="0" distL="0" distR="0">
            <wp:extent cx="5048250" cy="4876800"/>
            <wp:effectExtent l="1905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F1" w:rsidRDefault="000432F1">
      <w:pPr>
        <w:spacing w:after="200" w:line="276" w:lineRule="auto"/>
      </w:pPr>
      <w:r>
        <w:br w:type="page"/>
      </w:r>
    </w:p>
    <w:p w:rsidR="000432F1" w:rsidRDefault="000432F1" w:rsidP="000432F1">
      <w:pPr>
        <w:spacing w:line="227" w:lineRule="auto"/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1462405</wp:posOffset>
            </wp:positionH>
            <wp:positionV relativeFrom="paragraph">
              <wp:posOffset>318770</wp:posOffset>
            </wp:positionV>
            <wp:extent cx="1990090" cy="2712720"/>
            <wp:effectExtent l="19050" t="0" r="0" b="0"/>
            <wp:wrapNone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2"/>
        </w:rPr>
        <w:t>In the final step, we are summing the total value for each user yearly wise, please see the expected result in the below screen shot.</w:t>
      </w:r>
    </w:p>
    <w:p w:rsidR="000432F1" w:rsidRDefault="000432F1" w:rsidP="000432F1">
      <w:pPr>
        <w:spacing w:line="227" w:lineRule="auto"/>
        <w:rPr>
          <w:sz w:val="22"/>
        </w:rPr>
      </w:pP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/>
    <w:p w:rsidR="000432F1" w:rsidRDefault="000432F1"/>
    <w:p w:rsidR="000432F1" w:rsidRDefault="000432F1" w:rsidP="000432F1">
      <w:pPr>
        <w:spacing w:line="227" w:lineRule="auto"/>
        <w:ind w:right="200"/>
        <w:rPr>
          <w:rFonts w:ascii="Calibri Light" w:eastAsia="Calibri Light" w:hAnsi="Calibri Light"/>
          <w:color w:val="2E74B5"/>
          <w:sz w:val="32"/>
        </w:rPr>
      </w:pPr>
      <w:r>
        <w:rPr>
          <w:rFonts w:ascii="Calibri Light" w:eastAsia="Calibri Light" w:hAnsi="Calibri Light"/>
          <w:color w:val="2E74B5"/>
          <w:sz w:val="32"/>
        </w:rPr>
        <w:t>Task 7 - Considering age groups of &lt; 20, 20-35, 35 &gt;, which age group is travelling the most every year.</w:t>
      </w:r>
    </w:p>
    <w:p w:rsidR="000432F1" w:rsidRDefault="000432F1" w:rsidP="000432F1">
      <w:pPr>
        <w:spacing w:line="35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The codes used for this task are below,</w:t>
      </w:r>
    </w:p>
    <w:p w:rsidR="000432F1" w:rsidRDefault="000432F1" w:rsidP="000432F1">
      <w:pPr>
        <w:spacing w:line="232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6" w:lineRule="auto"/>
        <w:rPr>
          <w:sz w:val="22"/>
        </w:rPr>
      </w:pPr>
      <w:r>
        <w:rPr>
          <w:sz w:val="22"/>
        </w:rPr>
        <w:t xml:space="preserve">In Order to considering particular age groups, we are using a below if, else logic to define a RDD </w:t>
      </w:r>
      <w:proofErr w:type="spellStart"/>
      <w:r>
        <w:rPr>
          <w:b/>
          <w:sz w:val="22"/>
        </w:rPr>
        <w:t>AgeMap</w:t>
      </w:r>
      <w:proofErr w:type="spellEnd"/>
      <w:r>
        <w:rPr>
          <w:sz w:val="22"/>
        </w:rPr>
        <w:t xml:space="preserve"> which gives you a set of age groups,</w:t>
      </w:r>
    </w:p>
    <w:p w:rsidR="000432F1" w:rsidRDefault="000432F1" w:rsidP="000432F1">
      <w:pPr>
        <w:spacing w:line="184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b/>
          <w:i/>
          <w:sz w:val="22"/>
        </w:rPr>
      </w:pPr>
      <w:proofErr w:type="spellStart"/>
      <w:proofErr w:type="gramStart"/>
      <w:r>
        <w:rPr>
          <w:b/>
          <w:i/>
          <w:sz w:val="22"/>
        </w:rPr>
        <w:t>val</w:t>
      </w:r>
      <w:proofErr w:type="spellEnd"/>
      <w:proofErr w:type="gram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AgeMap</w:t>
      </w:r>
      <w:proofErr w:type="spellEnd"/>
      <w:r>
        <w:rPr>
          <w:b/>
          <w:i/>
          <w:sz w:val="22"/>
        </w:rPr>
        <w:t xml:space="preserve"> = user.map(x=&gt;x._1-&gt;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>| {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 xml:space="preserve">| </w:t>
      </w:r>
      <w:proofErr w:type="gramStart"/>
      <w:r>
        <w:rPr>
          <w:b/>
          <w:i/>
          <w:sz w:val="22"/>
        </w:rPr>
        <w:t>if(</w:t>
      </w:r>
      <w:proofErr w:type="gramEnd"/>
      <w:r>
        <w:rPr>
          <w:b/>
          <w:i/>
          <w:sz w:val="22"/>
        </w:rPr>
        <w:t>x._3&lt;20)</w:t>
      </w:r>
    </w:p>
    <w:p w:rsidR="000432F1" w:rsidRDefault="000432F1" w:rsidP="000432F1">
      <w:pPr>
        <w:spacing w:line="181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>| "20"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 xml:space="preserve">| </w:t>
      </w:r>
      <w:proofErr w:type="gramStart"/>
      <w:r>
        <w:rPr>
          <w:b/>
          <w:i/>
          <w:sz w:val="22"/>
        </w:rPr>
        <w:t>else</w:t>
      </w:r>
      <w:proofErr w:type="gramEnd"/>
      <w:r>
        <w:rPr>
          <w:b/>
          <w:i/>
          <w:sz w:val="22"/>
        </w:rPr>
        <w:t xml:space="preserve"> if(x._3&gt;35)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>| "35"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 xml:space="preserve">| </w:t>
      </w:r>
      <w:proofErr w:type="gramStart"/>
      <w:r>
        <w:rPr>
          <w:b/>
          <w:i/>
          <w:sz w:val="22"/>
        </w:rPr>
        <w:t>else</w:t>
      </w:r>
      <w:proofErr w:type="gramEnd"/>
      <w:r>
        <w:rPr>
          <w:b/>
          <w:i/>
          <w:sz w:val="22"/>
        </w:rPr>
        <w:t xml:space="preserve"> "20-35"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  <w:r>
        <w:rPr>
          <w:b/>
          <w:i/>
          <w:sz w:val="22"/>
        </w:rPr>
        <w:t>| })</w:t>
      </w:r>
    </w:p>
    <w:p w:rsidR="000432F1" w:rsidRDefault="000432F1"/>
    <w:p w:rsidR="000432F1" w:rsidRDefault="000432F1" w:rsidP="000432F1">
      <w:pPr>
        <w:spacing w:line="0" w:lineRule="atLeast"/>
        <w:ind w:left="260"/>
        <w:rPr>
          <w:b/>
          <w:i/>
          <w:sz w:val="22"/>
        </w:rPr>
      </w:pP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b/>
          <w:i/>
          <w:noProof/>
          <w:sz w:val="22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1205865"/>
            <wp:effectExtent l="19050" t="0" r="0" b="0"/>
            <wp:wrapNone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41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Actual codes,</w:t>
      </w:r>
    </w:p>
    <w:p w:rsidR="000432F1" w:rsidRDefault="000432F1" w:rsidP="000432F1">
      <w:pPr>
        <w:spacing w:line="18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lastRenderedPageBreak/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UserID</w:t>
      </w:r>
      <w:proofErr w:type="spellEnd"/>
      <w:r>
        <w:rPr>
          <w:b/>
          <w:i/>
          <w:sz w:val="22"/>
        </w:rPr>
        <w:t xml:space="preserve"> = holidays.map(x =&gt; x._1 -&gt; 1)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joinMap1 = </w:t>
      </w:r>
      <w:proofErr w:type="spellStart"/>
      <w:r>
        <w:rPr>
          <w:b/>
          <w:i/>
          <w:sz w:val="22"/>
        </w:rPr>
        <w:t>AgeMap.join</w:t>
      </w:r>
      <w:proofErr w:type="spellEnd"/>
      <w:r>
        <w:rPr>
          <w:b/>
          <w:i/>
          <w:sz w:val="22"/>
        </w:rPr>
        <w:t>(</w:t>
      </w:r>
      <w:proofErr w:type="spellStart"/>
      <w:r>
        <w:rPr>
          <w:b/>
          <w:i/>
          <w:sz w:val="22"/>
        </w:rPr>
        <w:t>UserID</w:t>
      </w:r>
      <w:proofErr w:type="spellEnd"/>
      <w:r>
        <w:rPr>
          <w:b/>
          <w:i/>
          <w:sz w:val="22"/>
        </w:rPr>
        <w:t>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joinMap2 = joinMap1.map(x =&gt; x._2._1 -&gt; x._2._2)</w:t>
      </w:r>
    </w:p>
    <w:p w:rsidR="000432F1" w:rsidRDefault="000432F1" w:rsidP="000432F1">
      <w:pPr>
        <w:spacing w:line="21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groupKey</w:t>
      </w:r>
      <w:proofErr w:type="spellEnd"/>
      <w:r>
        <w:rPr>
          <w:b/>
          <w:i/>
          <w:sz w:val="22"/>
        </w:rPr>
        <w:t xml:space="preserve"> = joinMap2.groupByKey.map(x =&gt; x._1 -&gt; x._2.sum)</w:t>
      </w:r>
    </w:p>
    <w:p w:rsidR="000432F1" w:rsidRDefault="000432F1" w:rsidP="000432F1">
      <w:pPr>
        <w:spacing w:line="19" w:lineRule="exact"/>
        <w:rPr>
          <w:b/>
          <w:i/>
          <w:sz w:val="22"/>
        </w:rPr>
      </w:pPr>
    </w:p>
    <w:p w:rsidR="000432F1" w:rsidRDefault="000432F1" w:rsidP="000432F1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b/>
          <w:i/>
          <w:sz w:val="22"/>
        </w:rPr>
      </w:pPr>
      <w:proofErr w:type="spellStart"/>
      <w:r>
        <w:rPr>
          <w:b/>
          <w:i/>
          <w:sz w:val="22"/>
        </w:rPr>
        <w:t>val</w:t>
      </w:r>
      <w:proofErr w:type="spellEnd"/>
      <w:r>
        <w:rPr>
          <w:b/>
          <w:i/>
          <w:sz w:val="22"/>
        </w:rPr>
        <w:t xml:space="preserve"> </w:t>
      </w:r>
      <w:proofErr w:type="spellStart"/>
      <w:r>
        <w:rPr>
          <w:b/>
          <w:i/>
          <w:sz w:val="22"/>
        </w:rPr>
        <w:t>mostGroup</w:t>
      </w:r>
      <w:proofErr w:type="spellEnd"/>
      <w:r>
        <w:rPr>
          <w:b/>
          <w:i/>
          <w:sz w:val="22"/>
        </w:rPr>
        <w:t xml:space="preserve"> = </w:t>
      </w:r>
      <w:proofErr w:type="spellStart"/>
      <w:r>
        <w:rPr>
          <w:b/>
          <w:i/>
          <w:sz w:val="22"/>
        </w:rPr>
        <w:t>groupKey.sortBy</w:t>
      </w:r>
      <w:proofErr w:type="spellEnd"/>
      <w:r>
        <w:rPr>
          <w:b/>
          <w:i/>
          <w:sz w:val="22"/>
        </w:rPr>
        <w:t>(x =&gt; -x._2).first()</w:t>
      </w:r>
    </w:p>
    <w:p w:rsidR="000432F1" w:rsidRDefault="000432F1" w:rsidP="000432F1">
      <w:pPr>
        <w:spacing w:line="183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 xml:space="preserve">Step – 1- we are just mapping the user ID from the RDD </w:t>
      </w:r>
      <w:r>
        <w:rPr>
          <w:b/>
          <w:sz w:val="22"/>
        </w:rPr>
        <w:t>holidays</w:t>
      </w:r>
      <w:r>
        <w:rPr>
          <w:sz w:val="22"/>
        </w:rPr>
        <w:t xml:space="preserve"> with the numerical 1.</w:t>
      </w:r>
    </w:p>
    <w:p w:rsidR="000432F1" w:rsidRDefault="000432F1" w:rsidP="000432F1">
      <w:pPr>
        <w:spacing w:line="23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7" w:lineRule="auto"/>
        <w:rPr>
          <w:sz w:val="22"/>
        </w:rPr>
      </w:pPr>
      <w:r>
        <w:rPr>
          <w:sz w:val="22"/>
        </w:rPr>
        <w:t xml:space="preserve">Step -2 – In this step, we are joining the 2 RDD’s </w:t>
      </w:r>
      <w:proofErr w:type="spellStart"/>
      <w:r>
        <w:rPr>
          <w:b/>
          <w:sz w:val="22"/>
        </w:rPr>
        <w:t>UserID</w:t>
      </w:r>
      <w:proofErr w:type="spellEnd"/>
      <w:r>
        <w:rPr>
          <w:sz w:val="22"/>
        </w:rPr>
        <w:t xml:space="preserve"> and the </w:t>
      </w:r>
      <w:proofErr w:type="spellStart"/>
      <w:r>
        <w:rPr>
          <w:b/>
          <w:sz w:val="22"/>
        </w:rPr>
        <w:t>AgeMap</w:t>
      </w:r>
      <w:proofErr w:type="spellEnd"/>
      <w:r>
        <w:rPr>
          <w:b/>
          <w:sz w:val="22"/>
        </w:rPr>
        <w:t>,</w:t>
      </w:r>
      <w:r>
        <w:rPr>
          <w:sz w:val="22"/>
        </w:rPr>
        <w:t xml:space="preserve"> </w:t>
      </w:r>
      <w:proofErr w:type="gramStart"/>
      <w:r>
        <w:rPr>
          <w:sz w:val="22"/>
        </w:rPr>
        <w:t>So</w:t>
      </w:r>
      <w:proofErr w:type="gramEnd"/>
      <w:r>
        <w:rPr>
          <w:sz w:val="22"/>
        </w:rPr>
        <w:t xml:space="preserve"> we are getting the below </w:t>
      </w:r>
      <w:proofErr w:type="spellStart"/>
      <w:r>
        <w:rPr>
          <w:sz w:val="22"/>
        </w:rPr>
        <w:t>tuple</w:t>
      </w:r>
      <w:proofErr w:type="spellEnd"/>
      <w:r>
        <w:rPr>
          <w:sz w:val="22"/>
        </w:rPr>
        <w:t xml:space="preserve"> RDD</w:t>
      </w:r>
    </w:p>
    <w:p w:rsidR="000432F1" w:rsidRDefault="000432F1"/>
    <w:p w:rsidR="000432F1" w:rsidRDefault="000432F1">
      <w:r>
        <w:rPr>
          <w:noProof/>
        </w:rPr>
        <w:drawing>
          <wp:inline distT="0" distB="0" distL="0" distR="0">
            <wp:extent cx="5731510" cy="4066913"/>
            <wp:effectExtent l="19050" t="0" r="254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F1" w:rsidRDefault="000432F1" w:rsidP="00FA4C2B">
      <w:pPr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inline distT="0" distB="0" distL="0" distR="0">
            <wp:extent cx="5731510" cy="361842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385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0" w:lineRule="atLeast"/>
        <w:rPr>
          <w:sz w:val="22"/>
        </w:rPr>
      </w:pPr>
      <w:r>
        <w:rPr>
          <w:sz w:val="22"/>
        </w:rPr>
        <w:t>Step – 4 – we just summed the total value by grouping the Age Group,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943610"/>
            <wp:effectExtent l="19050" t="0" r="0" b="0"/>
            <wp:wrapNone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92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27" w:lineRule="auto"/>
        <w:ind w:right="80"/>
        <w:rPr>
          <w:sz w:val="22"/>
        </w:rPr>
      </w:pPr>
      <w:r>
        <w:rPr>
          <w:sz w:val="22"/>
        </w:rPr>
        <w:t xml:space="preserve">Step -5 - We use the function </w:t>
      </w:r>
      <w:proofErr w:type="gramStart"/>
      <w:r>
        <w:rPr>
          <w:b/>
          <w:sz w:val="22"/>
        </w:rPr>
        <w:t>first(</w:t>
      </w:r>
      <w:proofErr w:type="gramEnd"/>
      <w:r>
        <w:rPr>
          <w:b/>
          <w:sz w:val="22"/>
        </w:rPr>
        <w:t>)</w:t>
      </w:r>
      <w:r>
        <w:rPr>
          <w:sz w:val="22"/>
        </w:rPr>
        <w:t xml:space="preserve"> to find the age group who is travelling the most every year from the given dataset. The expected output shown below,</w:t>
      </w:r>
    </w:p>
    <w:p w:rsidR="000432F1" w:rsidRDefault="000432F1" w:rsidP="000432F1">
      <w:pPr>
        <w:spacing w:line="20" w:lineRule="exact"/>
        <w:rPr>
          <w:rFonts w:ascii="Times New Roman" w:eastAsia="Times New Roman" w:hAnsi="Times New Roman"/>
        </w:rPr>
      </w:pPr>
    </w:p>
    <w:p w:rsidR="000432F1" w:rsidRDefault="00FA4C2B" w:rsidP="000432F1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4743450" cy="523875"/>
            <wp:effectExtent l="19050" t="0" r="0" b="0"/>
            <wp:wrapNone/>
            <wp:docPr id="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 w:rsidP="000432F1">
      <w:pPr>
        <w:spacing w:line="200" w:lineRule="exact"/>
        <w:rPr>
          <w:rFonts w:ascii="Times New Roman" w:eastAsia="Times New Roman" w:hAnsi="Times New Roman"/>
        </w:rPr>
      </w:pPr>
    </w:p>
    <w:p w:rsidR="000432F1" w:rsidRDefault="000432F1"/>
    <w:sectPr w:rsidR="000432F1" w:rsidSect="00621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2AE8944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3"/>
    <w:multiLevelType w:val="hybridMultilevel"/>
    <w:tmpl w:val="625558E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4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5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2044017A"/>
    <w:multiLevelType w:val="hybridMultilevel"/>
    <w:tmpl w:val="625558E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43500BDF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65D9073A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658A"/>
    <w:rsid w:val="000432F1"/>
    <w:rsid w:val="00621FBD"/>
    <w:rsid w:val="00E1658A"/>
    <w:rsid w:val="00FA4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58A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5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58A"/>
    <w:rPr>
      <w:rFonts w:ascii="Tahoma" w:eastAsia="Calibri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2018-10-31T17:35:00Z</dcterms:created>
  <dcterms:modified xsi:type="dcterms:W3CDTF">2018-10-31T18:04:00Z</dcterms:modified>
</cp:coreProperties>
</file>